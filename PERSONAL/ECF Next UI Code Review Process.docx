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BE09C" w14:textId="77777777" w:rsidR="00A9204E" w:rsidRPr="00115F7D" w:rsidRDefault="00B208E7" w:rsidP="002C0C1E">
      <w:pPr>
        <w:pStyle w:val="Title"/>
        <w:jc w:val="center"/>
        <w:rPr>
          <w:b/>
          <w:bCs/>
          <w:color w:val="7030A0"/>
        </w:rPr>
      </w:pPr>
      <w:r w:rsidRPr="00115F7D">
        <w:rPr>
          <w:b/>
          <w:bCs/>
          <w:color w:val="7030A0"/>
        </w:rPr>
        <w:t>ECF Next UI Code Review Process</w:t>
      </w:r>
    </w:p>
    <w:p w14:paraId="0CB48CF4" w14:textId="77777777" w:rsidR="00B208E7" w:rsidRPr="00115F7D" w:rsidRDefault="00B208E7" w:rsidP="00B208E7">
      <w:pPr>
        <w:pStyle w:val="Heading1"/>
        <w:rPr>
          <w:b/>
          <w:bCs/>
          <w:color w:val="70AD47" w:themeColor="accent6"/>
        </w:rPr>
      </w:pPr>
      <w:r w:rsidRPr="00115F7D">
        <w:rPr>
          <w:b/>
          <w:bCs/>
          <w:color w:val="70AD47" w:themeColor="accent6"/>
        </w:rPr>
        <w:t>Overview</w:t>
      </w:r>
    </w:p>
    <w:p w14:paraId="06E6D9B4" w14:textId="77777777" w:rsidR="00054904" w:rsidRDefault="00C25E8E" w:rsidP="00B208E7">
      <w:r>
        <w:t>The purpose of this document is to provide some guidance in doing code review</w:t>
      </w:r>
      <w:r w:rsidR="00054904">
        <w:t xml:space="preserve"> for the ECF Next UI team and to help with code quality and eliminating obvious bugs (hopefully)</w:t>
      </w:r>
      <w:r>
        <w:t xml:space="preserve">. Some of the bugs that are reported by QA are related to styling, minor issues and most may not be related to functional requirements. </w:t>
      </w:r>
    </w:p>
    <w:p w14:paraId="79ECD6D2" w14:textId="77777777" w:rsidR="00054904" w:rsidRDefault="00054904" w:rsidP="00B208E7"/>
    <w:p w14:paraId="0AD83FDF" w14:textId="4DA97B52" w:rsidR="00C25E8E" w:rsidRDefault="00C25E8E" w:rsidP="00B208E7">
      <w:r>
        <w:t>The UI team intended purpose is not to eliminate defects</w:t>
      </w:r>
      <w:r w:rsidR="00054904">
        <w:t xml:space="preserve"> found by QA</w:t>
      </w:r>
      <w:r>
        <w:t xml:space="preserve"> – this can never happen</w:t>
      </w:r>
      <w:r w:rsidR="00054904">
        <w:t>; but, l</w:t>
      </w:r>
      <w:r>
        <w:t>imit</w:t>
      </w:r>
      <w:r w:rsidR="00054904">
        <w:t xml:space="preserve"> the number of obvious </w:t>
      </w:r>
      <w:r>
        <w:t xml:space="preserve">defects </w:t>
      </w:r>
      <w:r w:rsidR="00054904">
        <w:t>reported by QA</w:t>
      </w:r>
      <w:r>
        <w:t xml:space="preserve">. </w:t>
      </w:r>
    </w:p>
    <w:p w14:paraId="1F7103BF" w14:textId="77777777" w:rsidR="00054904" w:rsidRDefault="00054904" w:rsidP="00B208E7"/>
    <w:p w14:paraId="160A012B" w14:textId="476CDBDE" w:rsidR="002C0C1E" w:rsidRDefault="00C25E8E" w:rsidP="006509E2">
      <w:r>
        <w:t xml:space="preserve">Please feel free to modify or add comments and critique where concerned or strongly objected to some of the methodologies and practices provided in this document. </w:t>
      </w:r>
      <w:r w:rsidR="00054904">
        <w:t>Or, we could have another meeting, which is fine by me.</w:t>
      </w:r>
    </w:p>
    <w:p w14:paraId="65D532CB" w14:textId="47570D0B" w:rsidR="00220911" w:rsidRPr="00115F7D" w:rsidRDefault="00220911" w:rsidP="00220911">
      <w:pPr>
        <w:pStyle w:val="Heading1"/>
        <w:rPr>
          <w:b/>
          <w:bCs/>
          <w:color w:val="70AD47" w:themeColor="accent6"/>
        </w:rPr>
      </w:pPr>
      <w:r w:rsidRPr="00115F7D">
        <w:rPr>
          <w:b/>
          <w:bCs/>
          <w:color w:val="70AD47" w:themeColor="accent6"/>
        </w:rPr>
        <w:t>Code Review Process</w:t>
      </w:r>
    </w:p>
    <w:p w14:paraId="04E2A83C" w14:textId="6B44E259" w:rsidR="00012BC1" w:rsidRDefault="00B9581C" w:rsidP="00B9581C">
      <w:pPr>
        <w:pStyle w:val="Heading2"/>
      </w:pPr>
      <w:r>
        <w:t>Code Reviewee Tasks</w:t>
      </w:r>
      <w:r w:rsidR="006107BF">
        <w:t xml:space="preserve"> (</w:t>
      </w:r>
      <w:r w:rsidR="006107BF" w:rsidRPr="00A855C9">
        <w:rPr>
          <w:b/>
          <w:bCs/>
          <w:color w:val="C00000"/>
          <w:sz w:val="22"/>
          <w:szCs w:val="22"/>
        </w:rPr>
        <w:t xml:space="preserve">All underlined sections below are </w:t>
      </w:r>
      <w:r w:rsidR="00821801" w:rsidRPr="00A855C9">
        <w:rPr>
          <w:b/>
          <w:bCs/>
          <w:color w:val="C00000"/>
          <w:sz w:val="22"/>
          <w:szCs w:val="22"/>
        </w:rPr>
        <w:t>Hyperlinks</w:t>
      </w:r>
      <w:r w:rsidR="006107BF">
        <w:t>)</w:t>
      </w:r>
    </w:p>
    <w:p w14:paraId="46D78FF9" w14:textId="77777777" w:rsidR="00B9581C" w:rsidRDefault="00B9581C" w:rsidP="00B9581C">
      <w:pPr>
        <w:pStyle w:val="ListParagraph"/>
        <w:numPr>
          <w:ilvl w:val="0"/>
          <w:numId w:val="30"/>
        </w:numPr>
      </w:pPr>
      <w:r>
        <w:t>Create a pull request – See:</w:t>
      </w:r>
    </w:p>
    <w:p w14:paraId="2ECDA7D9" w14:textId="6332578D" w:rsidR="00530CC6" w:rsidRDefault="006E19E5" w:rsidP="00B9581C">
      <w:pPr>
        <w:pStyle w:val="ListParagraph"/>
        <w:numPr>
          <w:ilvl w:val="1"/>
          <w:numId w:val="30"/>
        </w:numPr>
      </w:pPr>
      <w:hyperlink w:anchor="_Working_with_Branches" w:history="1">
        <w:r w:rsidR="00530CC6" w:rsidRPr="00530CC6">
          <w:rPr>
            <w:rStyle w:val="Hyperlink"/>
          </w:rPr>
          <w:t>Working with Branches</w:t>
        </w:r>
      </w:hyperlink>
    </w:p>
    <w:p w14:paraId="66618151" w14:textId="5F25BC1B" w:rsidR="00B9581C" w:rsidRDefault="006E19E5" w:rsidP="00B9581C">
      <w:pPr>
        <w:pStyle w:val="ListParagraph"/>
        <w:numPr>
          <w:ilvl w:val="1"/>
          <w:numId w:val="30"/>
        </w:numPr>
      </w:pPr>
      <w:hyperlink w:anchor="_Preparing_for_Pull" w:history="1">
        <w:r w:rsidR="006D1B76" w:rsidRPr="00B9581C">
          <w:rPr>
            <w:rStyle w:val="Hyperlink"/>
          </w:rPr>
          <w:t>Preparing</w:t>
        </w:r>
        <w:r w:rsidR="00B9581C" w:rsidRPr="00B9581C">
          <w:rPr>
            <w:rStyle w:val="Hyperlink"/>
          </w:rPr>
          <w:t xml:space="preserve"> for Pull request</w:t>
        </w:r>
      </w:hyperlink>
      <w:r w:rsidR="00B9581C">
        <w:t>, and;</w:t>
      </w:r>
    </w:p>
    <w:p w14:paraId="7E4D820A" w14:textId="1FF93D83" w:rsidR="00B9581C" w:rsidRDefault="006E19E5" w:rsidP="00B9581C">
      <w:pPr>
        <w:pStyle w:val="ListParagraph"/>
        <w:numPr>
          <w:ilvl w:val="1"/>
          <w:numId w:val="30"/>
        </w:numPr>
      </w:pPr>
      <w:hyperlink w:anchor="_Creating_A_pull" w:history="1">
        <w:r w:rsidR="00B9581C" w:rsidRPr="00B9581C">
          <w:rPr>
            <w:rStyle w:val="Hyperlink"/>
          </w:rPr>
          <w:t>Creating A pull request</w:t>
        </w:r>
      </w:hyperlink>
    </w:p>
    <w:p w14:paraId="169BE33D" w14:textId="14C9DCEB" w:rsidR="00B9581C" w:rsidRDefault="00B9581C" w:rsidP="00B9581C">
      <w:pPr>
        <w:pStyle w:val="Heading2"/>
      </w:pPr>
      <w:r>
        <w:t>Code Reviewer Tasks</w:t>
      </w:r>
    </w:p>
    <w:p w14:paraId="1F2CE5C3" w14:textId="5FF32314" w:rsidR="00B9581C" w:rsidRDefault="006E19E5" w:rsidP="00B9581C">
      <w:pPr>
        <w:pStyle w:val="ListParagraph"/>
        <w:numPr>
          <w:ilvl w:val="0"/>
          <w:numId w:val="30"/>
        </w:numPr>
      </w:pPr>
      <w:hyperlink w:anchor="_Initial_review_of" w:history="1">
        <w:r w:rsidR="00B9581C" w:rsidRPr="00A86EA0">
          <w:rPr>
            <w:rStyle w:val="Hyperlink"/>
          </w:rPr>
          <w:t>Initial Review</w:t>
        </w:r>
      </w:hyperlink>
      <w:r w:rsidR="00B9581C">
        <w:t xml:space="preserve"> – done by Dale Anderson, John Holcomb or Christine Rudolph</w:t>
      </w:r>
    </w:p>
    <w:p w14:paraId="50134D89" w14:textId="6FEA0856" w:rsidR="00B9581C" w:rsidRDefault="006E19E5" w:rsidP="00B9581C">
      <w:pPr>
        <w:pStyle w:val="ListParagraph"/>
        <w:numPr>
          <w:ilvl w:val="0"/>
          <w:numId w:val="30"/>
        </w:numPr>
      </w:pPr>
      <w:hyperlink w:anchor="_Tasks_Performed_for" w:history="1">
        <w:r w:rsidR="00B9581C" w:rsidRPr="00A86EA0">
          <w:rPr>
            <w:rStyle w:val="Hyperlink"/>
          </w:rPr>
          <w:t>Code Quality Review</w:t>
        </w:r>
      </w:hyperlink>
      <w:r w:rsidR="00B9581C">
        <w:t xml:space="preserve"> – done by Boaz Kallagunta and Tellek Liberty</w:t>
      </w:r>
    </w:p>
    <w:p w14:paraId="15B340FD" w14:textId="07A62D40" w:rsidR="00B9581C" w:rsidRPr="00B9581C" w:rsidRDefault="00B9581C" w:rsidP="00B9581C">
      <w:pPr>
        <w:pStyle w:val="ListParagraph"/>
        <w:numPr>
          <w:ilvl w:val="0"/>
          <w:numId w:val="30"/>
        </w:numPr>
      </w:pPr>
      <w:r>
        <w:t>Approve and Merge reviewee’s branch to development branch – done by Boaz Kallagunta and Tellek Liberty</w:t>
      </w:r>
    </w:p>
    <w:p w14:paraId="6386DB16" w14:textId="10231AA7" w:rsidR="00530CC6" w:rsidRDefault="00530CC6" w:rsidP="002C0C1E">
      <w:pPr>
        <w:pStyle w:val="Heading1"/>
      </w:pPr>
      <w:bookmarkStart w:id="0" w:name="_Preparing_for_Pull"/>
      <w:bookmarkStart w:id="1" w:name="_Working_with_Branches"/>
      <w:bookmarkEnd w:id="0"/>
      <w:bookmarkEnd w:id="1"/>
      <w:r>
        <w:t>Working with Branches</w:t>
      </w:r>
    </w:p>
    <w:p w14:paraId="2DC23C8E" w14:textId="63195ACF" w:rsidR="00530CC6" w:rsidRDefault="00530CC6" w:rsidP="00530CC6">
      <w:r>
        <w:t>This section helps with expressing the importance of having a single branch with a PBI, defect or when there are many developers working on a PBI, creating a branch for specific tasks.</w:t>
      </w:r>
    </w:p>
    <w:p w14:paraId="2D53B6FE" w14:textId="32CD32EF" w:rsidR="00530CC6" w:rsidRDefault="00530CC6" w:rsidP="00530CC6">
      <w:pPr>
        <w:pStyle w:val="Heading2"/>
      </w:pPr>
      <w:r>
        <w:t>Scenarios</w:t>
      </w:r>
    </w:p>
    <w:p w14:paraId="0527CE13" w14:textId="319761E6" w:rsidR="00530CC6" w:rsidRDefault="00530CC6" w:rsidP="00530CC6">
      <w:pPr>
        <w:pStyle w:val="Heading3"/>
      </w:pPr>
      <w:r>
        <w:t>One Developer-One PBI/Defect-</w:t>
      </w:r>
      <w:r w:rsidRPr="006F7B39">
        <w:rPr>
          <w:b/>
          <w:bCs/>
          <w:color w:val="FF0000"/>
        </w:rPr>
        <w:t>Single Branch</w:t>
      </w:r>
      <w:r w:rsidR="006F7B39" w:rsidRPr="006F7B39">
        <w:rPr>
          <w:b/>
          <w:bCs/>
          <w:color w:val="FF0000"/>
        </w:rPr>
        <w:t xml:space="preserve"> Per PBI/Defect</w:t>
      </w:r>
    </w:p>
    <w:p w14:paraId="11D9B125" w14:textId="14460B26" w:rsidR="00530CC6" w:rsidRDefault="00530CC6" w:rsidP="00530CC6">
      <w:r w:rsidRPr="00530CC6">
        <w:rPr>
          <w:b/>
          <w:bCs/>
        </w:rPr>
        <w:t>Overview:</w:t>
      </w:r>
      <w:r w:rsidRPr="00530CC6">
        <w:t xml:space="preserve"> this sc</w:t>
      </w:r>
      <w:r>
        <w:t xml:space="preserve">enario consists of a single developer assigned to one PBI or Defect within a specific sprint. </w:t>
      </w:r>
    </w:p>
    <w:p w14:paraId="0F8B27D6" w14:textId="122B6DD7" w:rsidR="00530CC6" w:rsidRDefault="00530CC6" w:rsidP="00530CC6">
      <w:r>
        <w:t xml:space="preserve">Process: </w:t>
      </w:r>
    </w:p>
    <w:p w14:paraId="27219F42" w14:textId="36C6EFEE" w:rsidR="00530CC6" w:rsidRDefault="00530CC6" w:rsidP="00530CC6">
      <w:pPr>
        <w:pStyle w:val="ListParagraph"/>
        <w:numPr>
          <w:ilvl w:val="0"/>
          <w:numId w:val="30"/>
        </w:numPr>
      </w:pPr>
      <w:r w:rsidRPr="00DD3A8F">
        <w:rPr>
          <w:b/>
          <w:bCs/>
          <w:color w:val="0070C0"/>
        </w:rPr>
        <w:t>Create a branch for the PBI or Defect using this naming convention.</w:t>
      </w:r>
      <w:r w:rsidR="009204E6" w:rsidRPr="00DD3A8F">
        <w:rPr>
          <w:color w:val="0070C0"/>
        </w:rPr>
        <w:t xml:space="preserve"> </w:t>
      </w:r>
      <w:r w:rsidR="009204E6">
        <w:t>This is the only difference between the two processes; the rest of the processes are the same. See table “</w:t>
      </w:r>
      <w:r w:rsidR="009204E6" w:rsidRPr="009204E6">
        <w:rPr>
          <w:color w:val="0070C0"/>
        </w:rPr>
        <w:t>Git and Git Flow scenarios compared</w:t>
      </w:r>
      <w:r w:rsidR="009204E6">
        <w:t>”.</w:t>
      </w:r>
    </w:p>
    <w:p w14:paraId="5C504430" w14:textId="4516A504" w:rsidR="00530CC6" w:rsidRDefault="00530CC6" w:rsidP="00530CC6">
      <w:pPr>
        <w:pStyle w:val="ListParagraph"/>
        <w:numPr>
          <w:ilvl w:val="1"/>
          <w:numId w:val="30"/>
        </w:numPr>
      </w:pPr>
      <w:r>
        <w:t>Branch Name: [application prefix name]</w:t>
      </w:r>
      <w:proofErr w:type="gramStart"/>
      <w:r>
        <w:t>-[</w:t>
      </w:r>
      <w:proofErr w:type="spellStart"/>
      <w:proofErr w:type="gramEnd"/>
      <w:r>
        <w:t>pbi</w:t>
      </w:r>
      <w:proofErr w:type="spellEnd"/>
      <w:r>
        <w:t xml:space="preserve"> or defect]-[</w:t>
      </w:r>
      <w:proofErr w:type="spellStart"/>
      <w:r>
        <w:t>pbi</w:t>
      </w:r>
      <w:proofErr w:type="spellEnd"/>
      <w:r>
        <w:t xml:space="preserve"> or defect #]-[branch name]. Example of a branch name would be “</w:t>
      </w:r>
      <w:r w:rsidRPr="00530CC6">
        <w:rPr>
          <w:color w:val="0070C0"/>
        </w:rPr>
        <w:t>ecf-defect-06300-tab-inconsistency</w:t>
      </w:r>
      <w:r>
        <w:t>” or “</w:t>
      </w:r>
      <w:r w:rsidRPr="00530CC6">
        <w:rPr>
          <w:color w:val="0070C0"/>
        </w:rPr>
        <w:t>ecf-pbi-53944-person-case-list</w:t>
      </w:r>
      <w:r>
        <w:t>”. See sections “</w:t>
      </w:r>
      <w:hyperlink w:anchor="_Creating_a_Branch" w:history="1">
        <w:r w:rsidRPr="00A9342F">
          <w:rPr>
            <w:rStyle w:val="Hyperlink"/>
          </w:rPr>
          <w:t xml:space="preserve">Creating a Branch using </w:t>
        </w:r>
        <w:r w:rsidR="00463239" w:rsidRPr="00A9342F">
          <w:rPr>
            <w:rStyle w:val="Hyperlink"/>
          </w:rPr>
          <w:t>Git</w:t>
        </w:r>
      </w:hyperlink>
      <w:r w:rsidR="00463239">
        <w:t>” and “</w:t>
      </w:r>
      <w:r w:rsidR="00463239" w:rsidRPr="00463239">
        <w:rPr>
          <w:color w:val="0070C0"/>
        </w:rPr>
        <w:t>Creating a Branch using Git Flow</w:t>
      </w:r>
      <w:r w:rsidR="00463239">
        <w:t>” for more details.</w:t>
      </w:r>
    </w:p>
    <w:p w14:paraId="2DB805E6" w14:textId="6F6AABD9" w:rsidR="004D3CCE" w:rsidRDefault="004D3CCE" w:rsidP="004D3CCE">
      <w:pPr>
        <w:pStyle w:val="ListParagraph"/>
        <w:numPr>
          <w:ilvl w:val="0"/>
          <w:numId w:val="30"/>
        </w:numPr>
      </w:pPr>
      <w:r w:rsidRPr="00DD3A8F">
        <w:rPr>
          <w:b/>
          <w:bCs/>
          <w:color w:val="0070C0"/>
        </w:rPr>
        <w:t>Publish the Branch to Azure Git Repository for ECF Next</w:t>
      </w:r>
      <w:r>
        <w:t>. See sections “</w:t>
      </w:r>
      <w:hyperlink w:anchor="_Publishing_branches_using" w:history="1">
        <w:r w:rsidRPr="00A9342F">
          <w:rPr>
            <w:rStyle w:val="Hyperlink"/>
          </w:rPr>
          <w:t>Publishing branches using Git</w:t>
        </w:r>
      </w:hyperlink>
      <w:r>
        <w:t>” and “</w:t>
      </w:r>
      <w:r w:rsidRPr="004D3CCE">
        <w:rPr>
          <w:color w:val="0070C0"/>
        </w:rPr>
        <w:t>Publishing Branches using Git Flow</w:t>
      </w:r>
      <w:r>
        <w:t>”.</w:t>
      </w:r>
    </w:p>
    <w:p w14:paraId="6D03EDAC" w14:textId="0E446F9F" w:rsidR="004D3CCE" w:rsidRDefault="004D3CCE" w:rsidP="004D3CCE">
      <w:pPr>
        <w:pStyle w:val="ListParagraph"/>
        <w:numPr>
          <w:ilvl w:val="0"/>
          <w:numId w:val="30"/>
        </w:numPr>
      </w:pPr>
      <w:proofErr w:type="spellStart"/>
      <w:r w:rsidRPr="00DD3A8F">
        <w:rPr>
          <w:b/>
          <w:bCs/>
          <w:color w:val="0070C0"/>
        </w:rPr>
        <w:lastRenderedPageBreak/>
        <w:t>Git</w:t>
      </w:r>
      <w:proofErr w:type="spellEnd"/>
      <w:r w:rsidRPr="00DD3A8F">
        <w:rPr>
          <w:b/>
          <w:bCs/>
          <w:color w:val="0070C0"/>
        </w:rPr>
        <w:t xml:space="preserve"> repo management</w:t>
      </w:r>
      <w:r>
        <w:t>. See sections for “</w:t>
      </w:r>
      <w:proofErr w:type="spellStart"/>
      <w:r w:rsidRPr="004D3CCE">
        <w:rPr>
          <w:color w:val="0070C0"/>
        </w:rPr>
        <w:t>Git</w:t>
      </w:r>
      <w:proofErr w:type="spellEnd"/>
      <w:r w:rsidRPr="004D3CCE">
        <w:rPr>
          <w:color w:val="0070C0"/>
        </w:rPr>
        <w:t xml:space="preserve"> Repo Management in Visual Studio Code</w:t>
      </w:r>
      <w:r>
        <w:t>”.</w:t>
      </w:r>
    </w:p>
    <w:p w14:paraId="727AE5B3" w14:textId="3A50191A" w:rsidR="004D3CCE" w:rsidRPr="00530CC6" w:rsidRDefault="004D3CCE" w:rsidP="004D3CCE">
      <w:pPr>
        <w:pStyle w:val="ListParagraph"/>
        <w:numPr>
          <w:ilvl w:val="0"/>
          <w:numId w:val="30"/>
        </w:numPr>
      </w:pPr>
      <w:r w:rsidRPr="00DD3A8F">
        <w:rPr>
          <w:b/>
          <w:bCs/>
          <w:color w:val="0070C0"/>
        </w:rPr>
        <w:t>Delete your local and remote branch</w:t>
      </w:r>
      <w:r>
        <w:t>. See sections for</w:t>
      </w:r>
      <w:r w:rsidR="00A9342F">
        <w:t xml:space="preserve"> “</w:t>
      </w:r>
      <w:hyperlink w:anchor="_Deleting_the_local" w:history="1">
        <w:r w:rsidR="00A9342F" w:rsidRPr="00A9342F">
          <w:rPr>
            <w:rStyle w:val="Hyperlink"/>
          </w:rPr>
          <w:t>Deleting local branch</w:t>
        </w:r>
      </w:hyperlink>
      <w:r w:rsidR="00A9342F">
        <w:t xml:space="preserve">”, </w:t>
      </w:r>
      <w:r>
        <w:t xml:space="preserve"> “</w:t>
      </w:r>
      <w:hyperlink w:anchor="_Deleting_remote_branch" w:history="1">
        <w:r w:rsidRPr="00A9342F">
          <w:rPr>
            <w:rStyle w:val="Hyperlink"/>
          </w:rPr>
          <w:t>Deleting Remote Branch using Azure DevOps</w:t>
        </w:r>
      </w:hyperlink>
      <w:r>
        <w:t>” and “</w:t>
      </w:r>
      <w:r w:rsidRPr="004D3CCE">
        <w:rPr>
          <w:color w:val="0070C0"/>
        </w:rPr>
        <w:t>Deleting local and remote branch using Git Flow</w:t>
      </w:r>
      <w:r>
        <w:t>”</w:t>
      </w:r>
    </w:p>
    <w:p w14:paraId="069892A5" w14:textId="179381BC" w:rsidR="00530CC6" w:rsidRDefault="00530CC6" w:rsidP="00530CC6">
      <w:pPr>
        <w:pStyle w:val="Heading2"/>
        <w:rPr>
          <w:b/>
          <w:bCs/>
          <w:color w:val="FF0000"/>
        </w:rPr>
      </w:pPr>
      <w:r>
        <w:t>Many Developers-One PBI/Defect-</w:t>
      </w:r>
      <w:r w:rsidRPr="006F7B39">
        <w:rPr>
          <w:b/>
          <w:bCs/>
          <w:color w:val="FF0000"/>
        </w:rPr>
        <w:t>Single Branch Per Tasks</w:t>
      </w:r>
    </w:p>
    <w:p w14:paraId="10E4C039" w14:textId="12CCAD86" w:rsidR="006F7B39" w:rsidRDefault="00FD018A" w:rsidP="006F7B39">
      <w:r>
        <w:t>Overview:</w:t>
      </w:r>
      <w:r w:rsidR="00E264B8">
        <w:t xml:space="preserve"> This scenario occurs when you have multiple developers working on the same PBI or defect.</w:t>
      </w:r>
    </w:p>
    <w:p w14:paraId="70EF1A6C" w14:textId="3F442427" w:rsidR="00FD018A" w:rsidRPr="006F7B39" w:rsidRDefault="00FD018A" w:rsidP="006F7B39">
      <w:r>
        <w:t>Process:</w:t>
      </w:r>
      <w:r w:rsidR="00E264B8">
        <w:t xml:space="preserve"> The same process as above, but, the only difference is creating the branch. Create the branch using this naming convention – [application prefix name]</w:t>
      </w:r>
      <w:proofErr w:type="gramStart"/>
      <w:r w:rsidR="00E264B8">
        <w:t>-[</w:t>
      </w:r>
      <w:proofErr w:type="spellStart"/>
      <w:proofErr w:type="gramEnd"/>
      <w:r w:rsidR="00E264B8">
        <w:t>pbi</w:t>
      </w:r>
      <w:proofErr w:type="spellEnd"/>
      <w:r w:rsidR="00E264B8">
        <w:t xml:space="preserve"> or defect]-[</w:t>
      </w:r>
      <w:proofErr w:type="spellStart"/>
      <w:r w:rsidR="00E264B8">
        <w:t>pbi</w:t>
      </w:r>
      <w:proofErr w:type="spellEnd"/>
      <w:r w:rsidR="00E264B8">
        <w:t xml:space="preserve"> or defect #]-[task name]-[branch name]. Example: “</w:t>
      </w:r>
      <w:r w:rsidR="00E264B8" w:rsidRPr="00530CC6">
        <w:rPr>
          <w:color w:val="0070C0"/>
        </w:rPr>
        <w:t>ecf-defect-06300</w:t>
      </w:r>
      <w:r w:rsidR="00E264B8">
        <w:rPr>
          <w:color w:val="0070C0"/>
        </w:rPr>
        <w:t>-</w:t>
      </w:r>
      <w:r w:rsidR="00E264B8" w:rsidRPr="00E264B8">
        <w:rPr>
          <w:b/>
          <w:bCs/>
          <w:color w:val="FF0000"/>
        </w:rPr>
        <w:t>fix-it</w:t>
      </w:r>
      <w:r w:rsidR="00E264B8" w:rsidRPr="00530CC6">
        <w:rPr>
          <w:color w:val="0070C0"/>
        </w:rPr>
        <w:t>-tab-inconsistency</w:t>
      </w:r>
      <w:r w:rsidR="00E264B8">
        <w:t>” or “</w:t>
      </w:r>
      <w:r w:rsidR="00E264B8" w:rsidRPr="00530CC6">
        <w:rPr>
          <w:color w:val="0070C0"/>
        </w:rPr>
        <w:t>ecf-pbi-53944</w:t>
      </w:r>
      <w:r w:rsidR="00E264B8">
        <w:rPr>
          <w:color w:val="0070C0"/>
        </w:rPr>
        <w:t>-</w:t>
      </w:r>
      <w:r w:rsidR="00E264B8" w:rsidRPr="00E264B8">
        <w:rPr>
          <w:b/>
          <w:bCs/>
          <w:color w:val="FF0000"/>
        </w:rPr>
        <w:t>links-refactor</w:t>
      </w:r>
      <w:r w:rsidR="00E264B8" w:rsidRPr="00530CC6">
        <w:rPr>
          <w:color w:val="0070C0"/>
        </w:rPr>
        <w:t>-person-case-list</w:t>
      </w:r>
      <w:r w:rsidR="00E264B8">
        <w:t>”. Follow same steps listed above.</w:t>
      </w:r>
    </w:p>
    <w:p w14:paraId="70267E14" w14:textId="22AD0ADF" w:rsidR="006509E2" w:rsidRDefault="006509E2" w:rsidP="002C0C1E">
      <w:pPr>
        <w:pStyle w:val="Heading1"/>
      </w:pPr>
      <w:r>
        <w:t>Preparing for Pull request</w:t>
      </w:r>
    </w:p>
    <w:p w14:paraId="52DEDE94" w14:textId="34B3EC58" w:rsidR="002C0C1E" w:rsidRDefault="002C0C1E" w:rsidP="002C0C1E">
      <w:r>
        <w:t>In order to create a pull request, you must have an existing branch. These are some recommendations for managing your branches</w:t>
      </w:r>
      <w:r w:rsidR="009522B7">
        <w:t>. See section “</w:t>
      </w:r>
      <w:hyperlink w:anchor="_Preparing_for_Pull" w:history="1">
        <w:r w:rsidR="009522B7" w:rsidRPr="00171289">
          <w:rPr>
            <w:rStyle w:val="Hyperlink"/>
          </w:rPr>
          <w:t>Working with Branches</w:t>
        </w:r>
      </w:hyperlink>
      <w:r w:rsidR="009522B7">
        <w:t>” to understand more details</w:t>
      </w:r>
      <w:r>
        <w:t xml:space="preserve">. </w:t>
      </w:r>
      <w:r w:rsidR="00965599">
        <w:t>These two prerequisites must be considered before creating a Pull Request</w:t>
      </w:r>
      <w:r>
        <w:t>.</w:t>
      </w:r>
    </w:p>
    <w:p w14:paraId="5D1BDDB3" w14:textId="06AB7923" w:rsidR="002C0C1E" w:rsidRDefault="00DF36D2" w:rsidP="00965599">
      <w:pPr>
        <w:pStyle w:val="ListParagraph"/>
        <w:numPr>
          <w:ilvl w:val="0"/>
          <w:numId w:val="25"/>
        </w:numPr>
      </w:pPr>
      <w:r>
        <w:t xml:space="preserve">Branch must </w:t>
      </w:r>
      <w:r w:rsidR="00B41CE0">
        <w:t xml:space="preserve">not contain </w:t>
      </w:r>
      <w:r>
        <w:t>typescript or html lint errors</w:t>
      </w:r>
    </w:p>
    <w:p w14:paraId="5D7BF343" w14:textId="0D323104" w:rsidR="00D820A6" w:rsidRDefault="00D820A6" w:rsidP="00751307">
      <w:pPr>
        <w:pStyle w:val="ListParagraph"/>
        <w:numPr>
          <w:ilvl w:val="0"/>
          <w:numId w:val="25"/>
        </w:numPr>
      </w:pPr>
      <w:r>
        <w:t xml:space="preserve">Branch should not contain compilation errors – may have runtime errors, though. </w:t>
      </w:r>
    </w:p>
    <w:p w14:paraId="1EE1448C" w14:textId="1E2A729F" w:rsidR="00751307" w:rsidRPr="002C0C1E" w:rsidRDefault="00751307" w:rsidP="00D820A6">
      <w:pPr>
        <w:pStyle w:val="ListParagraph"/>
        <w:numPr>
          <w:ilvl w:val="1"/>
          <w:numId w:val="25"/>
        </w:numPr>
      </w:pPr>
      <w:r>
        <w:t>Perform “</w:t>
      </w:r>
      <w:proofErr w:type="spellStart"/>
      <w:r>
        <w:t>npm</w:t>
      </w:r>
      <w:proofErr w:type="spellEnd"/>
      <w:r>
        <w:t xml:space="preserve"> run </w:t>
      </w:r>
      <w:proofErr w:type="spellStart"/>
      <w:r>
        <w:t>buildQa</w:t>
      </w:r>
      <w:proofErr w:type="spellEnd"/>
      <w:r>
        <w:t xml:space="preserve">” – ensure that the branch you are going to merge to the development branch is </w:t>
      </w:r>
      <w:proofErr w:type="spellStart"/>
      <w:r>
        <w:t>compilable</w:t>
      </w:r>
      <w:proofErr w:type="spellEnd"/>
      <w:r>
        <w:t xml:space="preserve">. It may contain runtime errors, but we must </w:t>
      </w:r>
      <w:r w:rsidR="00BF0323">
        <w:t>en</w:t>
      </w:r>
      <w:r>
        <w:t>sure that the code being merged should compile.</w:t>
      </w:r>
    </w:p>
    <w:p w14:paraId="0FBFCB9E" w14:textId="329A32FA" w:rsidR="006509E2" w:rsidRDefault="006509E2" w:rsidP="00751307">
      <w:pPr>
        <w:pStyle w:val="Heading1"/>
      </w:pPr>
      <w:bookmarkStart w:id="2" w:name="_Creating_A_pull"/>
      <w:bookmarkEnd w:id="2"/>
      <w:r>
        <w:t>Creating A pull request</w:t>
      </w:r>
    </w:p>
    <w:p w14:paraId="571E7474" w14:textId="75EFC0E7" w:rsidR="00751307" w:rsidRDefault="00756B32" w:rsidP="00751307">
      <w:r>
        <w:t>The developer requesting a code review must create the pull request. In order to create a pull request, do the following after you have pushed your code from your local repository to the remote repository on Azure DevOps.</w:t>
      </w:r>
    </w:p>
    <w:p w14:paraId="09C84313" w14:textId="08E5A256" w:rsidR="00756B32" w:rsidRDefault="00756B32" w:rsidP="00756B32">
      <w:pPr>
        <w:pStyle w:val="ListParagraph"/>
        <w:numPr>
          <w:ilvl w:val="0"/>
          <w:numId w:val="26"/>
        </w:numPr>
      </w:pPr>
      <w:r>
        <w:t>Navigate to ECF Next Azure DevOps and Click Create Pull Request using one of the following ways:</w:t>
      </w:r>
    </w:p>
    <w:p w14:paraId="6C9164E0" w14:textId="4629E76D" w:rsidR="00756B32" w:rsidRDefault="00756B32" w:rsidP="00756B32">
      <w:pPr>
        <w:pStyle w:val="ListParagraph"/>
      </w:pPr>
      <w:r>
        <w:rPr>
          <w:noProof/>
        </w:rPr>
        <w:drawing>
          <wp:inline distT="0" distB="0" distL="0" distR="0" wp14:anchorId="63198D85" wp14:editId="6E6F7D61">
            <wp:extent cx="5943600" cy="889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9635"/>
                    </a:xfrm>
                    <a:prstGeom prst="rect">
                      <a:avLst/>
                    </a:prstGeom>
                  </pic:spPr>
                </pic:pic>
              </a:graphicData>
            </a:graphic>
          </wp:inline>
        </w:drawing>
      </w:r>
    </w:p>
    <w:p w14:paraId="50A01DBC" w14:textId="4DA711B5" w:rsidR="00756B32" w:rsidRDefault="00756B32" w:rsidP="00756B32">
      <w:pPr>
        <w:pStyle w:val="ListParagraph"/>
        <w:numPr>
          <w:ilvl w:val="0"/>
          <w:numId w:val="28"/>
        </w:numPr>
      </w:pPr>
      <w:r>
        <w:t>Click on “Create a pull request” button highlighted above.</w:t>
      </w:r>
    </w:p>
    <w:p w14:paraId="5BF2B14E" w14:textId="21E6BD91" w:rsidR="00756B32" w:rsidRDefault="00BD2249" w:rsidP="00756B32">
      <w:pPr>
        <w:pStyle w:val="ListParagraph"/>
      </w:pPr>
      <w:r>
        <w:rPr>
          <w:noProof/>
        </w:rPr>
        <w:drawing>
          <wp:inline distT="0" distB="0" distL="0" distR="0" wp14:anchorId="03271464" wp14:editId="6EFB18E1">
            <wp:extent cx="5943600" cy="1738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0933" cy="1740793"/>
                    </a:xfrm>
                    <a:prstGeom prst="rect">
                      <a:avLst/>
                    </a:prstGeom>
                  </pic:spPr>
                </pic:pic>
              </a:graphicData>
            </a:graphic>
          </wp:inline>
        </w:drawing>
      </w:r>
    </w:p>
    <w:p w14:paraId="2C0328D6" w14:textId="1AE72811" w:rsidR="00BD2249" w:rsidRDefault="00BD2249" w:rsidP="00BD2249">
      <w:pPr>
        <w:pStyle w:val="ListParagraph"/>
        <w:numPr>
          <w:ilvl w:val="0"/>
          <w:numId w:val="28"/>
        </w:numPr>
      </w:pPr>
      <w:r>
        <w:t>Navigate to the “Pull requests” view in Azure DevOps.</w:t>
      </w:r>
    </w:p>
    <w:p w14:paraId="5476D233" w14:textId="5F23E7B2" w:rsidR="00BD2249" w:rsidRDefault="00BD2249" w:rsidP="00BD2249">
      <w:pPr>
        <w:pStyle w:val="ListParagraph"/>
        <w:numPr>
          <w:ilvl w:val="0"/>
          <w:numId w:val="28"/>
        </w:numPr>
      </w:pPr>
      <w:r>
        <w:t>Click “Create a pull request” button shown to the right above.</w:t>
      </w:r>
    </w:p>
    <w:p w14:paraId="7F7C8189" w14:textId="766F794F" w:rsidR="00BD2249" w:rsidRDefault="00F11FF4" w:rsidP="0093054E">
      <w:pPr>
        <w:pStyle w:val="ListParagraph"/>
        <w:numPr>
          <w:ilvl w:val="0"/>
          <w:numId w:val="26"/>
        </w:numPr>
      </w:pPr>
      <w:r>
        <w:t>Once you click the “Create a pull request” button, fill the form up, like below:</w:t>
      </w:r>
    </w:p>
    <w:p w14:paraId="2D8DC084" w14:textId="4B9800EF" w:rsidR="00F11FF4" w:rsidRDefault="00F11FF4" w:rsidP="00F11FF4">
      <w:pPr>
        <w:pStyle w:val="ListParagraph"/>
        <w:ind w:left="360"/>
      </w:pPr>
      <w:r>
        <w:rPr>
          <w:noProof/>
        </w:rPr>
        <w:lastRenderedPageBreak/>
        <w:drawing>
          <wp:inline distT="0" distB="0" distL="0" distR="0" wp14:anchorId="412416AC" wp14:editId="66E3A367">
            <wp:extent cx="4704284" cy="324547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843" cy="3264489"/>
                    </a:xfrm>
                    <a:prstGeom prst="rect">
                      <a:avLst/>
                    </a:prstGeom>
                  </pic:spPr>
                </pic:pic>
              </a:graphicData>
            </a:graphic>
          </wp:inline>
        </w:drawing>
      </w:r>
    </w:p>
    <w:p w14:paraId="2168BFE8" w14:textId="66AD1CB2" w:rsidR="00F11FF4" w:rsidRDefault="00F11FF4" w:rsidP="00F11FF4">
      <w:pPr>
        <w:pStyle w:val="ListParagraph"/>
        <w:numPr>
          <w:ilvl w:val="0"/>
          <w:numId w:val="29"/>
        </w:numPr>
      </w:pPr>
      <w:r>
        <w:t>Select “development” as the target branch</w:t>
      </w:r>
    </w:p>
    <w:p w14:paraId="1A32C084" w14:textId="6743745A" w:rsidR="00F11FF4" w:rsidRDefault="00F11FF4" w:rsidP="00F11FF4">
      <w:pPr>
        <w:pStyle w:val="ListParagraph"/>
        <w:numPr>
          <w:ilvl w:val="0"/>
          <w:numId w:val="29"/>
        </w:numPr>
      </w:pPr>
      <w:r>
        <w:t>Enter a title and description</w:t>
      </w:r>
    </w:p>
    <w:p w14:paraId="21D397FC" w14:textId="50C35579" w:rsidR="00F11FF4" w:rsidRDefault="00F11FF4" w:rsidP="00F11FF4">
      <w:pPr>
        <w:pStyle w:val="ListParagraph"/>
        <w:numPr>
          <w:ilvl w:val="0"/>
          <w:numId w:val="29"/>
        </w:numPr>
      </w:pPr>
      <w:r>
        <w:t>Enter all UI developers as reviewers. There’s a two-step process for our code review process. One, to test code and the second is for code quality.</w:t>
      </w:r>
    </w:p>
    <w:p w14:paraId="69B41064" w14:textId="18AAD6D8" w:rsidR="00F11FF4" w:rsidRDefault="00F11FF4" w:rsidP="00F11FF4">
      <w:pPr>
        <w:pStyle w:val="ListParagraph"/>
        <w:numPr>
          <w:ilvl w:val="0"/>
          <w:numId w:val="29"/>
        </w:numPr>
      </w:pPr>
      <w:r>
        <w:t>Enter an existing PBI number in the “Work Items” section</w:t>
      </w:r>
    </w:p>
    <w:p w14:paraId="41111DD8" w14:textId="7E5C3ACE" w:rsidR="00A07EF2" w:rsidRPr="00751307" w:rsidRDefault="00A07EF2" w:rsidP="00A07EF2">
      <w:pPr>
        <w:pStyle w:val="ListParagraph"/>
        <w:numPr>
          <w:ilvl w:val="0"/>
          <w:numId w:val="29"/>
        </w:numPr>
      </w:pPr>
      <w:r>
        <w:t>Click “Create” to create the pull request and notify reviewers that a pull request has been created.</w:t>
      </w:r>
    </w:p>
    <w:p w14:paraId="4BF313BC" w14:textId="1275EF68" w:rsidR="006509E2" w:rsidRDefault="006509E2" w:rsidP="007D36F5">
      <w:pPr>
        <w:pStyle w:val="Heading1"/>
      </w:pPr>
      <w:bookmarkStart w:id="3" w:name="_Initial_review_of"/>
      <w:bookmarkEnd w:id="3"/>
      <w:r>
        <w:t>Initial review of PBI</w:t>
      </w:r>
    </w:p>
    <w:p w14:paraId="516E18A9" w14:textId="3CB52E59" w:rsidR="007D36F5" w:rsidRDefault="005D4C58" w:rsidP="007D36F5">
      <w:r>
        <w:t>The purpose of the initial review is not to perform the same tasks as QA; but, to find bugs that are obvious. Examples, would be unexpected behavior of the UI, see unhandled errors in the browser’s console log, obvious misplacement of CSS Styles, etc.</w:t>
      </w:r>
    </w:p>
    <w:p w14:paraId="0DBFF190" w14:textId="17A2E400" w:rsidR="005D4C58" w:rsidRDefault="005D4C58" w:rsidP="007D36F5"/>
    <w:p w14:paraId="5F11A0CD" w14:textId="017F955A" w:rsidR="005D4C58" w:rsidRDefault="005D4C58" w:rsidP="005D4C58">
      <w:pPr>
        <w:pStyle w:val="Heading2"/>
      </w:pPr>
      <w:r>
        <w:t>Steps Performed during the initial review</w:t>
      </w:r>
    </w:p>
    <w:p w14:paraId="140C68CF" w14:textId="7D193E2E" w:rsidR="005D4C58" w:rsidRDefault="005D4C58" w:rsidP="00167710">
      <w:pPr>
        <w:pStyle w:val="ListParagraph"/>
        <w:numPr>
          <w:ilvl w:val="0"/>
          <w:numId w:val="32"/>
        </w:numPr>
      </w:pPr>
      <w:r>
        <w:t>Checkout the branch that is to be merged, example:</w:t>
      </w:r>
      <w:r w:rsidR="00167710">
        <w:t xml:space="preserve"> “</w:t>
      </w:r>
      <w:r w:rsidR="00167710" w:rsidRPr="00167710">
        <w:rPr>
          <w:color w:val="FF0000"/>
        </w:rPr>
        <w:t>g</w:t>
      </w:r>
      <w:r w:rsidRPr="00167710">
        <w:rPr>
          <w:color w:val="FF0000"/>
        </w:rPr>
        <w:t xml:space="preserve">it checkout </w:t>
      </w:r>
      <w:proofErr w:type="spellStart"/>
      <w:r w:rsidRPr="00167710">
        <w:rPr>
          <w:color w:val="FF0000"/>
        </w:rPr>
        <w:t>JHAngular</w:t>
      </w:r>
      <w:proofErr w:type="spellEnd"/>
      <w:r w:rsidR="00167710">
        <w:t>”</w:t>
      </w:r>
    </w:p>
    <w:p w14:paraId="4AA7BBCA" w14:textId="3FF4C3CF" w:rsidR="005D4C58" w:rsidRDefault="005D4C58" w:rsidP="00167710">
      <w:pPr>
        <w:pStyle w:val="ListParagraph"/>
        <w:numPr>
          <w:ilvl w:val="0"/>
          <w:numId w:val="31"/>
        </w:numPr>
      </w:pPr>
      <w:r>
        <w:t>Perform this node command – “</w:t>
      </w:r>
      <w:proofErr w:type="spellStart"/>
      <w:r w:rsidRPr="00167710">
        <w:rPr>
          <w:color w:val="FF0000"/>
        </w:rPr>
        <w:t>npm</w:t>
      </w:r>
      <w:proofErr w:type="spellEnd"/>
      <w:r w:rsidRPr="00167710">
        <w:rPr>
          <w:color w:val="FF0000"/>
        </w:rPr>
        <w:t xml:space="preserve"> run </w:t>
      </w:r>
      <w:proofErr w:type="spellStart"/>
      <w:r w:rsidRPr="00167710">
        <w:rPr>
          <w:color w:val="FF0000"/>
        </w:rPr>
        <w:t>buildQa</w:t>
      </w:r>
      <w:proofErr w:type="spellEnd"/>
      <w:r>
        <w:t>”</w:t>
      </w:r>
    </w:p>
    <w:p w14:paraId="6F67C120" w14:textId="57F44EAF" w:rsidR="005D4C58" w:rsidRDefault="005D4C58" w:rsidP="00167710">
      <w:pPr>
        <w:pStyle w:val="ListParagraph"/>
        <w:numPr>
          <w:ilvl w:val="0"/>
          <w:numId w:val="31"/>
        </w:numPr>
      </w:pPr>
      <w:r>
        <w:t>Launch the application – “</w:t>
      </w:r>
      <w:proofErr w:type="spellStart"/>
      <w:r w:rsidRPr="00167710">
        <w:rPr>
          <w:color w:val="FF0000"/>
        </w:rPr>
        <w:t>npm</w:t>
      </w:r>
      <w:proofErr w:type="spellEnd"/>
      <w:r w:rsidRPr="00167710">
        <w:rPr>
          <w:color w:val="FF0000"/>
        </w:rPr>
        <w:t xml:space="preserve"> start</w:t>
      </w:r>
      <w:r>
        <w:t>”</w:t>
      </w:r>
    </w:p>
    <w:p w14:paraId="764CBD64" w14:textId="5FEE2A3D" w:rsidR="00167710" w:rsidRDefault="00167710" w:rsidP="00167710">
      <w:pPr>
        <w:pStyle w:val="ListParagraph"/>
        <w:numPr>
          <w:ilvl w:val="0"/>
          <w:numId w:val="31"/>
        </w:numPr>
      </w:pPr>
      <w:r>
        <w:t xml:space="preserve">Browse or navigate to the functionality that is to be merged and open the browser’s console to see logging, etc. As you click around or perform simple functionalities of the feature, look in the browser console for errors or unexpected behaviors. </w:t>
      </w:r>
    </w:p>
    <w:p w14:paraId="4EF36B66" w14:textId="2BAB4A95" w:rsidR="005D4C58" w:rsidRDefault="00167710" w:rsidP="00167710">
      <w:pPr>
        <w:pStyle w:val="ListParagraph"/>
        <w:numPr>
          <w:ilvl w:val="0"/>
          <w:numId w:val="31"/>
        </w:numPr>
      </w:pPr>
      <w:r>
        <w:t>Report the issue to the reviewee and start the process over when code is pushed again</w:t>
      </w:r>
    </w:p>
    <w:p w14:paraId="2A0C5F35" w14:textId="25A12AC0" w:rsidR="00167710" w:rsidRDefault="00AF0E04" w:rsidP="00AF0E04">
      <w:pPr>
        <w:pStyle w:val="Heading1"/>
      </w:pPr>
      <w:bookmarkStart w:id="4" w:name="_Tasks_Performed_for"/>
      <w:bookmarkEnd w:id="4"/>
      <w:r>
        <w:t>Tasks Performed for Code Quality</w:t>
      </w:r>
    </w:p>
    <w:p w14:paraId="32F1BD06" w14:textId="33626474" w:rsidR="00AF0E04" w:rsidRDefault="00AF0E04" w:rsidP="00AF0E04">
      <w:r>
        <w:t>The purpose</w:t>
      </w:r>
      <w:r w:rsidR="00883EA5">
        <w:t>s</w:t>
      </w:r>
      <w:r>
        <w:t xml:space="preserve"> of these tasks are:</w:t>
      </w:r>
    </w:p>
    <w:p w14:paraId="2B4ECA2B" w14:textId="01BB8428" w:rsidR="00AF0E04" w:rsidRDefault="00BD7617" w:rsidP="00AF0E04">
      <w:pPr>
        <w:pStyle w:val="ListParagraph"/>
        <w:numPr>
          <w:ilvl w:val="0"/>
          <w:numId w:val="33"/>
        </w:numPr>
      </w:pPr>
      <w:r>
        <w:t>Review for Code Quality</w:t>
      </w:r>
    </w:p>
    <w:p w14:paraId="11C99DD8" w14:textId="50B82645" w:rsidR="00BD7617" w:rsidRDefault="00BD7617" w:rsidP="00AF0E04">
      <w:pPr>
        <w:pStyle w:val="ListParagraph"/>
        <w:numPr>
          <w:ilvl w:val="0"/>
          <w:numId w:val="33"/>
        </w:numPr>
      </w:pPr>
      <w:r>
        <w:t>Share Knowledge</w:t>
      </w:r>
    </w:p>
    <w:p w14:paraId="43A1050D" w14:textId="28C86A72" w:rsidR="00BD7617" w:rsidRDefault="00BD7617" w:rsidP="00AF0E04">
      <w:pPr>
        <w:pStyle w:val="ListParagraph"/>
        <w:numPr>
          <w:ilvl w:val="0"/>
          <w:numId w:val="33"/>
        </w:numPr>
      </w:pPr>
      <w:r>
        <w:t>And keep code implementation within the technical architecture design selected by the Lead and Architect of ECF Next</w:t>
      </w:r>
    </w:p>
    <w:p w14:paraId="2BA858D4" w14:textId="5BADCC82" w:rsidR="00BD7617" w:rsidRDefault="00BD7617" w:rsidP="00BD7617">
      <w:pPr>
        <w:pStyle w:val="Heading3"/>
      </w:pPr>
      <w:r>
        <w:lastRenderedPageBreak/>
        <w:t>Steps</w:t>
      </w:r>
    </w:p>
    <w:p w14:paraId="67BFC20F" w14:textId="00D88D23" w:rsidR="00BD7617" w:rsidRDefault="00BD7617" w:rsidP="00BD7617">
      <w:pPr>
        <w:pStyle w:val="ListParagraph"/>
        <w:numPr>
          <w:ilvl w:val="0"/>
          <w:numId w:val="34"/>
        </w:numPr>
      </w:pPr>
      <w:r>
        <w:t>Review the code of the application from the “Files” Tab in the Pull Request view. See image below:</w:t>
      </w:r>
    </w:p>
    <w:p w14:paraId="0EAB22F4" w14:textId="44ADC61E" w:rsidR="00BD7617" w:rsidRDefault="00BD7617" w:rsidP="00BD7617">
      <w:pPr>
        <w:pStyle w:val="ListParagraph"/>
        <w:ind w:left="360"/>
      </w:pPr>
      <w:r>
        <w:rPr>
          <w:noProof/>
        </w:rPr>
        <w:drawing>
          <wp:inline distT="0" distB="0" distL="0" distR="0" wp14:anchorId="5181CC3A" wp14:editId="2951D68D">
            <wp:extent cx="5943600" cy="2863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762" cy="2863963"/>
                    </a:xfrm>
                    <a:prstGeom prst="rect">
                      <a:avLst/>
                    </a:prstGeom>
                  </pic:spPr>
                </pic:pic>
              </a:graphicData>
            </a:graphic>
          </wp:inline>
        </w:drawing>
      </w:r>
    </w:p>
    <w:p w14:paraId="5996592B" w14:textId="3A584CEC" w:rsidR="00BD7617" w:rsidRDefault="00BD7617" w:rsidP="00BD7617">
      <w:pPr>
        <w:pStyle w:val="ListParagraph"/>
        <w:numPr>
          <w:ilvl w:val="0"/>
          <w:numId w:val="34"/>
        </w:numPr>
      </w:pPr>
      <w:r>
        <w:t>If there are any code anomalies, write a comment for the developer requesting a pull request. See image below:</w:t>
      </w:r>
    </w:p>
    <w:p w14:paraId="688BD778" w14:textId="6D047F56" w:rsidR="00BD7617" w:rsidRDefault="00BD7617" w:rsidP="00BD7617">
      <w:pPr>
        <w:pStyle w:val="ListParagraph"/>
        <w:ind w:left="360"/>
      </w:pPr>
      <w:r>
        <w:rPr>
          <w:noProof/>
        </w:rPr>
        <w:drawing>
          <wp:inline distT="0" distB="0" distL="0" distR="0" wp14:anchorId="6EDB1E25" wp14:editId="52038B51">
            <wp:extent cx="5943600" cy="2183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3130"/>
                    </a:xfrm>
                    <a:prstGeom prst="rect">
                      <a:avLst/>
                    </a:prstGeom>
                  </pic:spPr>
                </pic:pic>
              </a:graphicData>
            </a:graphic>
          </wp:inline>
        </w:drawing>
      </w:r>
    </w:p>
    <w:p w14:paraId="6095E912" w14:textId="665CDE9E" w:rsidR="00BD7617" w:rsidRDefault="00BD7617" w:rsidP="00BD7617">
      <w:pPr>
        <w:pStyle w:val="ListParagraph"/>
        <w:numPr>
          <w:ilvl w:val="0"/>
          <w:numId w:val="34"/>
        </w:numPr>
      </w:pPr>
      <w:r>
        <w:t>Once the reviewee sees the comment via email, he will make the change to his code and then commit and push to the branch under review. The changes will be reflected in the “Updates” tab. See image below:</w:t>
      </w:r>
    </w:p>
    <w:p w14:paraId="19EC3933" w14:textId="77777777" w:rsidR="00883EA5" w:rsidRDefault="00BD7617" w:rsidP="00883EA5">
      <w:pPr>
        <w:pStyle w:val="ListParagraph"/>
        <w:ind w:left="360"/>
      </w:pPr>
      <w:r>
        <w:rPr>
          <w:noProof/>
        </w:rPr>
        <w:drawing>
          <wp:inline distT="0" distB="0" distL="0" distR="0" wp14:anchorId="0DCCBCEE" wp14:editId="505D2932">
            <wp:extent cx="5943600"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0180"/>
                    </a:xfrm>
                    <a:prstGeom prst="rect">
                      <a:avLst/>
                    </a:prstGeom>
                  </pic:spPr>
                </pic:pic>
              </a:graphicData>
            </a:graphic>
          </wp:inline>
        </w:drawing>
      </w:r>
    </w:p>
    <w:p w14:paraId="371C9616" w14:textId="68007172" w:rsidR="00BD7617" w:rsidRDefault="00BD7617" w:rsidP="00BD7617">
      <w:pPr>
        <w:pStyle w:val="ListParagraph"/>
        <w:numPr>
          <w:ilvl w:val="0"/>
          <w:numId w:val="34"/>
        </w:numPr>
      </w:pPr>
      <w:r>
        <w:t>The reviewee will then reply to the comment and mention the reviewer with the @mentioned keyword. Then click “Reply” to send an email to the reviewer. See image below:</w:t>
      </w:r>
    </w:p>
    <w:p w14:paraId="77D56592" w14:textId="77777777" w:rsidR="00B619C0" w:rsidRDefault="00BD7617" w:rsidP="00B619C0">
      <w:pPr>
        <w:pStyle w:val="ListParagraph"/>
        <w:ind w:left="360"/>
      </w:pPr>
      <w:r>
        <w:rPr>
          <w:noProof/>
        </w:rPr>
        <w:lastRenderedPageBreak/>
        <w:drawing>
          <wp:inline distT="0" distB="0" distL="0" distR="0" wp14:anchorId="65A95FE0" wp14:editId="481586FD">
            <wp:extent cx="5942927" cy="308663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983" cy="3093937"/>
                    </a:xfrm>
                    <a:prstGeom prst="rect">
                      <a:avLst/>
                    </a:prstGeom>
                    <a:noFill/>
                    <a:ln>
                      <a:noFill/>
                    </a:ln>
                  </pic:spPr>
                </pic:pic>
              </a:graphicData>
            </a:graphic>
          </wp:inline>
        </w:drawing>
      </w:r>
    </w:p>
    <w:p w14:paraId="32321D94" w14:textId="71502A71" w:rsidR="00BD7617" w:rsidRDefault="00BD7617" w:rsidP="00BD7617">
      <w:pPr>
        <w:pStyle w:val="ListParagraph"/>
        <w:numPr>
          <w:ilvl w:val="0"/>
          <w:numId w:val="34"/>
        </w:numPr>
      </w:pPr>
      <w:r>
        <w:t xml:space="preserve">Once resolved correctly by the reviewer. The reviewer will </w:t>
      </w:r>
      <w:r w:rsidR="00EF1056">
        <w:t>add a comment and click “Reply &amp; resolve” to resolve the anomaly. See image below:</w:t>
      </w:r>
    </w:p>
    <w:p w14:paraId="775AC512" w14:textId="53E0CB4D" w:rsidR="00EF1056" w:rsidRDefault="00EF1056" w:rsidP="00EF1056">
      <w:pPr>
        <w:pStyle w:val="ListParagraph"/>
        <w:ind w:left="360"/>
      </w:pPr>
      <w:r>
        <w:rPr>
          <w:noProof/>
        </w:rPr>
        <w:drawing>
          <wp:inline distT="0" distB="0" distL="0" distR="0" wp14:anchorId="4EE32C89" wp14:editId="33408B5D">
            <wp:extent cx="5943600" cy="430203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268" cy="4303965"/>
                    </a:xfrm>
                    <a:prstGeom prst="rect">
                      <a:avLst/>
                    </a:prstGeom>
                    <a:noFill/>
                    <a:ln>
                      <a:noFill/>
                    </a:ln>
                  </pic:spPr>
                </pic:pic>
              </a:graphicData>
            </a:graphic>
          </wp:inline>
        </w:drawing>
      </w:r>
    </w:p>
    <w:p w14:paraId="71E43684" w14:textId="1872E165" w:rsidR="00EF1056" w:rsidRDefault="00EF1056" w:rsidP="00EF1056">
      <w:pPr>
        <w:pStyle w:val="ListParagraph"/>
        <w:numPr>
          <w:ilvl w:val="0"/>
          <w:numId w:val="34"/>
        </w:numPr>
      </w:pPr>
      <w:r>
        <w:t>The reviewer will then click the “Approve” button and then perform the necessary steps to merge the branch to development.</w:t>
      </w:r>
    </w:p>
    <w:p w14:paraId="2DDC2ACC" w14:textId="10E3BA14" w:rsidR="006509E2" w:rsidRDefault="00EF1056" w:rsidP="006509E2">
      <w:pPr>
        <w:pStyle w:val="ListParagraph"/>
        <w:numPr>
          <w:ilvl w:val="0"/>
          <w:numId w:val="34"/>
        </w:numPr>
      </w:pPr>
      <w:r>
        <w:lastRenderedPageBreak/>
        <w:t>Process Completed!</w:t>
      </w:r>
    </w:p>
    <w:p w14:paraId="1106883D" w14:textId="7BE85539" w:rsidR="00085ADC" w:rsidRDefault="00085ADC" w:rsidP="00EF1056">
      <w:pPr>
        <w:pStyle w:val="Heading1"/>
      </w:pPr>
      <w:r>
        <w:t>Tutorials – GIT Source Control Extension (VS CODE)</w:t>
      </w:r>
    </w:p>
    <w:p w14:paraId="1F9CFA58" w14:textId="639B112E" w:rsidR="00085ADC" w:rsidRDefault="00085ADC" w:rsidP="00085ADC">
      <w:pPr>
        <w:pStyle w:val="Heading2"/>
      </w:pPr>
      <w:bookmarkStart w:id="5" w:name="_Creating_a_Branch"/>
      <w:bookmarkEnd w:id="5"/>
      <w:r>
        <w:t>Creating a Branch using GIT Source Control</w:t>
      </w:r>
    </w:p>
    <w:p w14:paraId="4EEF07A6" w14:textId="7CEBF538" w:rsidR="00085ADC" w:rsidRDefault="00AF5024" w:rsidP="004E73C6">
      <w:pPr>
        <w:pStyle w:val="ListParagraph"/>
        <w:numPr>
          <w:ilvl w:val="0"/>
          <w:numId w:val="33"/>
        </w:numPr>
      </w:pPr>
      <w:r>
        <w:t>In Visual Studio Code, press CTRL+SHIFT+P on the keyboard. Type “GIT: Checkout to” and hit enter</w:t>
      </w:r>
    </w:p>
    <w:p w14:paraId="17F7E8A5" w14:textId="17EC8775" w:rsidR="00AF5024" w:rsidRDefault="00AF5024" w:rsidP="00AF5024">
      <w:r w:rsidRPr="00AF5024">
        <w:rPr>
          <w:noProof/>
        </w:rPr>
        <w:drawing>
          <wp:inline distT="0" distB="0" distL="0" distR="0" wp14:anchorId="220CA0FC" wp14:editId="45ACF980">
            <wp:extent cx="5943600" cy="82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3595"/>
                    </a:xfrm>
                    <a:prstGeom prst="rect">
                      <a:avLst/>
                    </a:prstGeom>
                  </pic:spPr>
                </pic:pic>
              </a:graphicData>
            </a:graphic>
          </wp:inline>
        </w:drawing>
      </w:r>
    </w:p>
    <w:p w14:paraId="681552D1" w14:textId="25672AEB" w:rsidR="00AF5024" w:rsidRDefault="00AF5024" w:rsidP="00AF5024"/>
    <w:p w14:paraId="01E64A99" w14:textId="561001F8" w:rsidR="00AF5024" w:rsidRDefault="00AF5024" w:rsidP="004E73C6">
      <w:pPr>
        <w:pStyle w:val="ListParagraph"/>
        <w:numPr>
          <w:ilvl w:val="0"/>
          <w:numId w:val="33"/>
        </w:numPr>
      </w:pPr>
      <w:r>
        <w:t>The options below will display. Select or click “Create new branch from…” and hit enter</w:t>
      </w:r>
    </w:p>
    <w:p w14:paraId="2C7054F1" w14:textId="1E661A41" w:rsidR="00AF5024" w:rsidRDefault="00AF5024" w:rsidP="00AF5024">
      <w:r w:rsidRPr="00AF5024">
        <w:rPr>
          <w:noProof/>
        </w:rPr>
        <w:drawing>
          <wp:inline distT="0" distB="0" distL="0" distR="0" wp14:anchorId="4E09F4C6" wp14:editId="560C164C">
            <wp:extent cx="4516192" cy="1605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6872" cy="1616185"/>
                    </a:xfrm>
                    <a:prstGeom prst="rect">
                      <a:avLst/>
                    </a:prstGeom>
                  </pic:spPr>
                </pic:pic>
              </a:graphicData>
            </a:graphic>
          </wp:inline>
        </w:drawing>
      </w:r>
    </w:p>
    <w:p w14:paraId="77865A45" w14:textId="3512530D" w:rsidR="00AF5024" w:rsidRDefault="00AF5024" w:rsidP="004E73C6">
      <w:pPr>
        <w:pStyle w:val="ListParagraph"/>
        <w:numPr>
          <w:ilvl w:val="0"/>
          <w:numId w:val="33"/>
        </w:numPr>
      </w:pPr>
      <w:r>
        <w:t>Type the new branch name (in the image below, I deliberately typed testing) and hit enter</w:t>
      </w:r>
    </w:p>
    <w:p w14:paraId="49A0A2C6" w14:textId="5986ABE5" w:rsidR="00AF5024" w:rsidRDefault="00AF5024" w:rsidP="00AF5024">
      <w:r w:rsidRPr="00AF5024">
        <w:rPr>
          <w:noProof/>
        </w:rPr>
        <w:drawing>
          <wp:inline distT="0" distB="0" distL="0" distR="0" wp14:anchorId="1E7D6049" wp14:editId="2300D3D3">
            <wp:extent cx="5943600" cy="812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2800"/>
                    </a:xfrm>
                    <a:prstGeom prst="rect">
                      <a:avLst/>
                    </a:prstGeom>
                  </pic:spPr>
                </pic:pic>
              </a:graphicData>
            </a:graphic>
          </wp:inline>
        </w:drawing>
      </w:r>
    </w:p>
    <w:p w14:paraId="585209C2" w14:textId="2609D4AA" w:rsidR="00061C95" w:rsidRDefault="00061C95" w:rsidP="004E73C6">
      <w:pPr>
        <w:pStyle w:val="ListParagraph"/>
        <w:numPr>
          <w:ilvl w:val="0"/>
          <w:numId w:val="33"/>
        </w:numPr>
      </w:pPr>
      <w:r>
        <w:t xml:space="preserve">Select “development” and hit enter (You may select any other branch you </w:t>
      </w:r>
      <w:proofErr w:type="gramStart"/>
      <w:r>
        <w:t>desire,</w:t>
      </w:r>
      <w:proofErr w:type="gramEnd"/>
      <w:r>
        <w:t xml:space="preserve"> I am choosing development because we will always use it to associate with PBI’s/defects/tasks).</w:t>
      </w:r>
    </w:p>
    <w:p w14:paraId="2C6B4DBC" w14:textId="28C0475D" w:rsidR="00AF5024" w:rsidRDefault="002778D0" w:rsidP="00AF5024">
      <w:r w:rsidRPr="002778D0">
        <w:rPr>
          <w:noProof/>
        </w:rPr>
        <w:drawing>
          <wp:inline distT="0" distB="0" distL="0" distR="0" wp14:anchorId="4571303D" wp14:editId="717B8D08">
            <wp:extent cx="5943600" cy="2859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035" cy="2860281"/>
                    </a:xfrm>
                    <a:prstGeom prst="rect">
                      <a:avLst/>
                    </a:prstGeom>
                  </pic:spPr>
                </pic:pic>
              </a:graphicData>
            </a:graphic>
          </wp:inline>
        </w:drawing>
      </w:r>
    </w:p>
    <w:p w14:paraId="408F0D16" w14:textId="4CEA7DA8" w:rsidR="002778D0" w:rsidRDefault="002778D0" w:rsidP="004E73C6">
      <w:pPr>
        <w:pStyle w:val="ListParagraph"/>
        <w:numPr>
          <w:ilvl w:val="0"/>
          <w:numId w:val="33"/>
        </w:numPr>
      </w:pPr>
      <w:r>
        <w:lastRenderedPageBreak/>
        <w:t xml:space="preserve">Verify that your new branch is selected by looking at the lower left corner of Visual Studio Code Status Bar. </w:t>
      </w:r>
    </w:p>
    <w:p w14:paraId="08C20138" w14:textId="01365EF7" w:rsidR="002778D0" w:rsidRDefault="002778D0" w:rsidP="00AF5024">
      <w:r>
        <w:rPr>
          <w:noProof/>
        </w:rPr>
        <w:drawing>
          <wp:inline distT="0" distB="0" distL="0" distR="0" wp14:anchorId="0BFA3E22" wp14:editId="1A2E671C">
            <wp:extent cx="2295525" cy="695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525" cy="695325"/>
                    </a:xfrm>
                    <a:prstGeom prst="rect">
                      <a:avLst/>
                    </a:prstGeom>
                  </pic:spPr>
                </pic:pic>
              </a:graphicData>
            </a:graphic>
          </wp:inline>
        </w:drawing>
      </w:r>
    </w:p>
    <w:p w14:paraId="1DE5C947" w14:textId="6AC898A1" w:rsidR="002778D0" w:rsidRDefault="002778D0" w:rsidP="004E73C6">
      <w:pPr>
        <w:pStyle w:val="ListParagraph"/>
        <w:numPr>
          <w:ilvl w:val="0"/>
          <w:numId w:val="33"/>
        </w:numPr>
      </w:pPr>
      <w:r>
        <w:t>Process is COMPLETED</w:t>
      </w:r>
    </w:p>
    <w:p w14:paraId="14868C30" w14:textId="42CD7598" w:rsidR="002778D0" w:rsidRDefault="004E73C6" w:rsidP="004E73C6">
      <w:pPr>
        <w:pStyle w:val="Heading2"/>
      </w:pPr>
      <w:bookmarkStart w:id="6" w:name="_Publishing_branches_using"/>
      <w:bookmarkEnd w:id="6"/>
      <w:r>
        <w:t>Publishing branches using Git</w:t>
      </w:r>
    </w:p>
    <w:p w14:paraId="5F25250E" w14:textId="5441FDF2" w:rsidR="004E73C6" w:rsidRDefault="003754A2" w:rsidP="003754A2">
      <w:pPr>
        <w:pStyle w:val="ListParagraph"/>
        <w:numPr>
          <w:ilvl w:val="0"/>
          <w:numId w:val="33"/>
        </w:numPr>
      </w:pPr>
      <w:r>
        <w:t>Select the GIT Source Control Extension within Visual Studio Code</w:t>
      </w:r>
    </w:p>
    <w:p w14:paraId="02B81225" w14:textId="13994672" w:rsidR="003754A2" w:rsidRDefault="003754A2" w:rsidP="003754A2">
      <w:r>
        <w:rPr>
          <w:noProof/>
        </w:rPr>
        <w:drawing>
          <wp:inline distT="0" distB="0" distL="0" distR="0" wp14:anchorId="2554AEB7" wp14:editId="108217DD">
            <wp:extent cx="3142445" cy="2382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045" cy="2385249"/>
                    </a:xfrm>
                    <a:prstGeom prst="rect">
                      <a:avLst/>
                    </a:prstGeom>
                  </pic:spPr>
                </pic:pic>
              </a:graphicData>
            </a:graphic>
          </wp:inline>
        </w:drawing>
      </w:r>
    </w:p>
    <w:p w14:paraId="7A304280" w14:textId="71075F41" w:rsidR="003754A2" w:rsidRDefault="003754A2" w:rsidP="003754A2">
      <w:pPr>
        <w:pStyle w:val="ListParagraph"/>
        <w:numPr>
          <w:ilvl w:val="0"/>
          <w:numId w:val="33"/>
        </w:numPr>
      </w:pPr>
      <w:r>
        <w:t>Select or click the ellipsis on the GIT tab by hovering over the tab</w:t>
      </w:r>
    </w:p>
    <w:p w14:paraId="42DE35F3" w14:textId="5F820D7F" w:rsidR="003754A2" w:rsidRDefault="003754A2" w:rsidP="003754A2">
      <w:r w:rsidRPr="003754A2">
        <w:rPr>
          <w:noProof/>
        </w:rPr>
        <w:drawing>
          <wp:inline distT="0" distB="0" distL="0" distR="0" wp14:anchorId="15AEF638" wp14:editId="3D577721">
            <wp:extent cx="3108101" cy="2995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1588" cy="2999292"/>
                    </a:xfrm>
                    <a:prstGeom prst="rect">
                      <a:avLst/>
                    </a:prstGeom>
                  </pic:spPr>
                </pic:pic>
              </a:graphicData>
            </a:graphic>
          </wp:inline>
        </w:drawing>
      </w:r>
    </w:p>
    <w:p w14:paraId="200D0D07" w14:textId="77777777" w:rsidR="006D3D3A" w:rsidRDefault="006D3D3A">
      <w:r>
        <w:br w:type="page"/>
      </w:r>
    </w:p>
    <w:p w14:paraId="1B4C992E" w14:textId="1A07F0B8" w:rsidR="006D3D3A" w:rsidRDefault="006D3D3A" w:rsidP="006D3D3A">
      <w:pPr>
        <w:pStyle w:val="ListParagraph"/>
        <w:numPr>
          <w:ilvl w:val="0"/>
          <w:numId w:val="33"/>
        </w:numPr>
      </w:pPr>
      <w:r>
        <w:lastRenderedPageBreak/>
        <w:t>When the menu is shown, select “Publish Branch…”</w:t>
      </w:r>
    </w:p>
    <w:p w14:paraId="65043C31" w14:textId="4FFB6EE4" w:rsidR="006D3D3A" w:rsidRDefault="006D3D3A" w:rsidP="006D3D3A">
      <w:r>
        <w:rPr>
          <w:noProof/>
        </w:rPr>
        <w:drawing>
          <wp:inline distT="0" distB="0" distL="0" distR="0" wp14:anchorId="7BDA132A" wp14:editId="33882E81">
            <wp:extent cx="3726287" cy="212026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9367" cy="2122018"/>
                    </a:xfrm>
                    <a:prstGeom prst="rect">
                      <a:avLst/>
                    </a:prstGeom>
                  </pic:spPr>
                </pic:pic>
              </a:graphicData>
            </a:graphic>
          </wp:inline>
        </w:drawing>
      </w:r>
    </w:p>
    <w:p w14:paraId="37209F8F" w14:textId="46E3537F" w:rsidR="006D3D3A" w:rsidRDefault="006D3D3A" w:rsidP="006D3D3A">
      <w:pPr>
        <w:pStyle w:val="ListParagraph"/>
        <w:numPr>
          <w:ilvl w:val="0"/>
          <w:numId w:val="33"/>
        </w:numPr>
      </w:pPr>
      <w:r>
        <w:t>Verify branch was publish in Azure DevOps</w:t>
      </w:r>
    </w:p>
    <w:p w14:paraId="1A070A41" w14:textId="7EE68936" w:rsidR="006D3D3A" w:rsidRPr="004E73C6" w:rsidRDefault="006D3D3A" w:rsidP="006D3D3A">
      <w:r>
        <w:rPr>
          <w:noProof/>
        </w:rPr>
        <w:drawing>
          <wp:inline distT="0" distB="0" distL="0" distR="0" wp14:anchorId="6D2AD45A" wp14:editId="71984C16">
            <wp:extent cx="3726180" cy="328326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1818" cy="3288232"/>
                    </a:xfrm>
                    <a:prstGeom prst="rect">
                      <a:avLst/>
                    </a:prstGeom>
                  </pic:spPr>
                </pic:pic>
              </a:graphicData>
            </a:graphic>
          </wp:inline>
        </w:drawing>
      </w:r>
    </w:p>
    <w:p w14:paraId="2E70A980" w14:textId="4C4B0824" w:rsidR="006D3D3A" w:rsidRDefault="006D3D3A" w:rsidP="00A9342F">
      <w:pPr>
        <w:pStyle w:val="Heading2"/>
      </w:pPr>
      <w:bookmarkStart w:id="7" w:name="_Deleting_the_local"/>
      <w:bookmarkEnd w:id="7"/>
      <w:r>
        <w:t>Deleting the local branch</w:t>
      </w:r>
    </w:p>
    <w:p w14:paraId="75843CB8" w14:textId="1E1BA60E" w:rsidR="006D3D3A" w:rsidRDefault="006D3D3A" w:rsidP="006D3D3A">
      <w:pPr>
        <w:pStyle w:val="ListParagraph"/>
        <w:numPr>
          <w:ilvl w:val="0"/>
          <w:numId w:val="33"/>
        </w:numPr>
      </w:pPr>
      <w:r>
        <w:t>Press CTRL+SHIFT+P to enter command – “GIT: Delete Branch…” and hit enter</w:t>
      </w:r>
    </w:p>
    <w:p w14:paraId="2DDD7E28" w14:textId="279E8153" w:rsidR="006D3D3A" w:rsidRDefault="006D3D3A" w:rsidP="006D3D3A">
      <w:r w:rsidRPr="006D3D3A">
        <w:rPr>
          <w:noProof/>
        </w:rPr>
        <w:drawing>
          <wp:inline distT="0" distB="0" distL="0" distR="0" wp14:anchorId="0387F6C2" wp14:editId="230A935E">
            <wp:extent cx="5943600" cy="97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3455"/>
                    </a:xfrm>
                    <a:prstGeom prst="rect">
                      <a:avLst/>
                    </a:prstGeom>
                  </pic:spPr>
                </pic:pic>
              </a:graphicData>
            </a:graphic>
          </wp:inline>
        </w:drawing>
      </w:r>
    </w:p>
    <w:p w14:paraId="06D40BCC" w14:textId="4FC414CB" w:rsidR="006D3D3A" w:rsidRDefault="006D3D3A" w:rsidP="006D3D3A">
      <w:pPr>
        <w:pStyle w:val="ListParagraph"/>
        <w:numPr>
          <w:ilvl w:val="0"/>
          <w:numId w:val="33"/>
        </w:numPr>
      </w:pPr>
      <w:r>
        <w:t>Select your branch name – in this case, it is the “testing” branch.</w:t>
      </w:r>
    </w:p>
    <w:p w14:paraId="305E7E92" w14:textId="01A35953" w:rsidR="006D3D3A" w:rsidRDefault="006D3D3A" w:rsidP="006D3D3A">
      <w:r>
        <w:rPr>
          <w:noProof/>
        </w:rPr>
        <w:drawing>
          <wp:inline distT="0" distB="0" distL="0" distR="0" wp14:anchorId="6B2D7928" wp14:editId="00DB8C55">
            <wp:extent cx="3022242" cy="746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9239" cy="760843"/>
                    </a:xfrm>
                    <a:prstGeom prst="rect">
                      <a:avLst/>
                    </a:prstGeom>
                  </pic:spPr>
                </pic:pic>
              </a:graphicData>
            </a:graphic>
          </wp:inline>
        </w:drawing>
      </w:r>
    </w:p>
    <w:p w14:paraId="72A6715A" w14:textId="6B4BB488" w:rsidR="006D3D3A" w:rsidRDefault="006D3D3A" w:rsidP="006D3D3A">
      <w:pPr>
        <w:pStyle w:val="ListParagraph"/>
        <w:numPr>
          <w:ilvl w:val="0"/>
          <w:numId w:val="33"/>
        </w:numPr>
      </w:pPr>
      <w:r>
        <w:t>Complete</w:t>
      </w:r>
    </w:p>
    <w:p w14:paraId="25B1F8A5" w14:textId="25AA4D8E" w:rsidR="006D3D3A" w:rsidRPr="006D3D3A" w:rsidRDefault="006D3D3A" w:rsidP="00A9342F">
      <w:pPr>
        <w:pStyle w:val="Heading2"/>
      </w:pPr>
      <w:bookmarkStart w:id="8" w:name="_Deleting_remote_branch"/>
      <w:bookmarkEnd w:id="8"/>
      <w:r>
        <w:lastRenderedPageBreak/>
        <w:t>Deleting remote branch in Azure DevOps</w:t>
      </w:r>
    </w:p>
    <w:p w14:paraId="39427B93" w14:textId="16E5DC36" w:rsidR="006D3D3A" w:rsidRDefault="00EE50D3" w:rsidP="00EE50D3">
      <w:pPr>
        <w:pStyle w:val="ListParagraph"/>
        <w:numPr>
          <w:ilvl w:val="0"/>
          <w:numId w:val="33"/>
        </w:numPr>
      </w:pPr>
      <w:r>
        <w:t>Navigate to ECF Next Azure DevOps Branch UI</w:t>
      </w:r>
      <w:r w:rsidR="00E341BF">
        <w:t>, click the ellipsis menu to the far right and click “Delete Branch”</w:t>
      </w:r>
    </w:p>
    <w:p w14:paraId="00A8D119" w14:textId="0B3DBAB1" w:rsidR="00EE50D3" w:rsidRDefault="00EE50D3" w:rsidP="00EE50D3">
      <w:r>
        <w:rPr>
          <w:noProof/>
        </w:rPr>
        <w:drawing>
          <wp:inline distT="0" distB="0" distL="0" distR="0" wp14:anchorId="2F95690E" wp14:editId="2735571F">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9450"/>
                    </a:xfrm>
                    <a:prstGeom prst="rect">
                      <a:avLst/>
                    </a:prstGeom>
                  </pic:spPr>
                </pic:pic>
              </a:graphicData>
            </a:graphic>
          </wp:inline>
        </w:drawing>
      </w:r>
    </w:p>
    <w:p w14:paraId="6C8398CD" w14:textId="0BC9E0CB" w:rsidR="00E341BF" w:rsidRDefault="00E341BF" w:rsidP="00A9342F">
      <w:pPr>
        <w:pStyle w:val="ListParagraph"/>
        <w:numPr>
          <w:ilvl w:val="0"/>
          <w:numId w:val="33"/>
        </w:numPr>
      </w:pPr>
      <w:r>
        <w:t>Click the “Delete” button in the confirmation prompt</w:t>
      </w:r>
    </w:p>
    <w:p w14:paraId="5835B88F" w14:textId="150A5D56" w:rsidR="00E341BF" w:rsidRDefault="00E341BF" w:rsidP="00E341BF">
      <w:bookmarkStart w:id="9" w:name="_GoBack"/>
      <w:r>
        <w:rPr>
          <w:noProof/>
        </w:rPr>
        <w:drawing>
          <wp:inline distT="0" distB="0" distL="0" distR="0" wp14:anchorId="4FEDC99A" wp14:editId="705C03CA">
            <wp:extent cx="4772025" cy="1866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1866900"/>
                    </a:xfrm>
                    <a:prstGeom prst="rect">
                      <a:avLst/>
                    </a:prstGeom>
                  </pic:spPr>
                </pic:pic>
              </a:graphicData>
            </a:graphic>
          </wp:inline>
        </w:drawing>
      </w:r>
      <w:bookmarkEnd w:id="9"/>
    </w:p>
    <w:p w14:paraId="49AB76F2" w14:textId="5F9FA522" w:rsidR="00E341BF" w:rsidRPr="006D3D3A" w:rsidRDefault="00E341BF" w:rsidP="00E341BF">
      <w:pPr>
        <w:pStyle w:val="ListParagraph"/>
        <w:numPr>
          <w:ilvl w:val="0"/>
          <w:numId w:val="33"/>
        </w:numPr>
      </w:pPr>
      <w:r>
        <w:t xml:space="preserve">Complete </w:t>
      </w:r>
    </w:p>
    <w:p w14:paraId="624F945D" w14:textId="7AABDE00" w:rsidR="00EF1056" w:rsidRDefault="00EF1056" w:rsidP="00EF1056">
      <w:pPr>
        <w:pStyle w:val="Heading1"/>
      </w:pPr>
      <w:r>
        <w:t>Conclusion</w:t>
      </w:r>
    </w:p>
    <w:p w14:paraId="7BA2ED31" w14:textId="66624317" w:rsidR="00EF1056" w:rsidRDefault="00EF1056" w:rsidP="00EF1056">
      <w:r>
        <w:t xml:space="preserve">If you have gotten here, thanks for reading. Please ensure to make some comment or recommendations to this process. Or, we can schedule another meeting.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2B4C1C3" w14:textId="4B7A5212" w:rsidR="00EF1056" w:rsidRDefault="00EF1056" w:rsidP="00EF1056"/>
    <w:p w14:paraId="2EAB5C86" w14:textId="4278592D" w:rsidR="00EF1056" w:rsidRPr="00EF1056" w:rsidRDefault="00EF1056" w:rsidP="00EF1056">
      <w:pPr>
        <w:rPr>
          <w:b/>
          <w:bCs/>
          <w:color w:val="4472C4" w:themeColor="accent5"/>
          <w:sz w:val="28"/>
          <w:szCs w:val="28"/>
        </w:rPr>
      </w:pPr>
      <w:r w:rsidRPr="00EF1056">
        <w:rPr>
          <w:b/>
          <w:bCs/>
          <w:color w:val="4472C4" w:themeColor="accent5"/>
          <w:sz w:val="28"/>
          <w:szCs w:val="28"/>
        </w:rPr>
        <w:t>Tellek E Liberty</w:t>
      </w:r>
    </w:p>
    <w:sectPr w:rsidR="00EF1056" w:rsidRPr="00EF1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D5E6474"/>
    <w:multiLevelType w:val="hybridMultilevel"/>
    <w:tmpl w:val="BCC20A10"/>
    <w:lvl w:ilvl="0" w:tplc="D1F67DF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DB79C5"/>
    <w:multiLevelType w:val="hybridMultilevel"/>
    <w:tmpl w:val="BBDEBA08"/>
    <w:lvl w:ilvl="0" w:tplc="7F36DC0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74402"/>
    <w:multiLevelType w:val="hybridMultilevel"/>
    <w:tmpl w:val="64720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62216"/>
    <w:multiLevelType w:val="hybridMultilevel"/>
    <w:tmpl w:val="3FF2B2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7602B2"/>
    <w:multiLevelType w:val="hybridMultilevel"/>
    <w:tmpl w:val="1B6A2812"/>
    <w:lvl w:ilvl="0" w:tplc="D1F67D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673A68"/>
    <w:multiLevelType w:val="hybridMultilevel"/>
    <w:tmpl w:val="D884D0FE"/>
    <w:lvl w:ilvl="0" w:tplc="7F36DC0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C704602"/>
    <w:multiLevelType w:val="hybridMultilevel"/>
    <w:tmpl w:val="63981C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F0C3C0C"/>
    <w:multiLevelType w:val="hybridMultilevel"/>
    <w:tmpl w:val="CA326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6D66B69"/>
    <w:multiLevelType w:val="hybridMultilevel"/>
    <w:tmpl w:val="ADF8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D70B6B"/>
    <w:multiLevelType w:val="hybridMultilevel"/>
    <w:tmpl w:val="6E18EE2A"/>
    <w:lvl w:ilvl="0" w:tplc="7F36DC0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DD1365"/>
    <w:multiLevelType w:val="hybridMultilevel"/>
    <w:tmpl w:val="2820D3E8"/>
    <w:lvl w:ilvl="0" w:tplc="7F36DC0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2"/>
  </w:num>
  <w:num w:numId="3">
    <w:abstractNumId w:val="10"/>
  </w:num>
  <w:num w:numId="4">
    <w:abstractNumId w:val="31"/>
  </w:num>
  <w:num w:numId="5">
    <w:abstractNumId w:val="13"/>
  </w:num>
  <w:num w:numId="6">
    <w:abstractNumId w:val="22"/>
  </w:num>
  <w:num w:numId="7">
    <w:abstractNumId w:val="2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8"/>
  </w:num>
  <w:num w:numId="21">
    <w:abstractNumId w:val="24"/>
  </w:num>
  <w:num w:numId="22">
    <w:abstractNumId w:val="11"/>
  </w:num>
  <w:num w:numId="23">
    <w:abstractNumId w:val="33"/>
  </w:num>
  <w:num w:numId="24">
    <w:abstractNumId w:val="29"/>
  </w:num>
  <w:num w:numId="25">
    <w:abstractNumId w:val="19"/>
  </w:num>
  <w:num w:numId="26">
    <w:abstractNumId w:val="23"/>
  </w:num>
  <w:num w:numId="27">
    <w:abstractNumId w:val="18"/>
  </w:num>
  <w:num w:numId="28">
    <w:abstractNumId w:val="14"/>
  </w:num>
  <w:num w:numId="29">
    <w:abstractNumId w:val="20"/>
  </w:num>
  <w:num w:numId="30">
    <w:abstractNumId w:val="32"/>
  </w:num>
  <w:num w:numId="31">
    <w:abstractNumId w:val="30"/>
  </w:num>
  <w:num w:numId="32">
    <w:abstractNumId w:val="17"/>
  </w:num>
  <w:num w:numId="33">
    <w:abstractNumId w:val="2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9"/>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8E7"/>
    <w:rsid w:val="00012BC1"/>
    <w:rsid w:val="00054904"/>
    <w:rsid w:val="00061C95"/>
    <w:rsid w:val="00085ADC"/>
    <w:rsid w:val="00115F7D"/>
    <w:rsid w:val="00143414"/>
    <w:rsid w:val="0015103E"/>
    <w:rsid w:val="00167710"/>
    <w:rsid w:val="00171289"/>
    <w:rsid w:val="00220911"/>
    <w:rsid w:val="002778D0"/>
    <w:rsid w:val="0029733A"/>
    <w:rsid w:val="002C0C1E"/>
    <w:rsid w:val="003754A2"/>
    <w:rsid w:val="003A284B"/>
    <w:rsid w:val="00463239"/>
    <w:rsid w:val="004D3CCE"/>
    <w:rsid w:val="004E73C6"/>
    <w:rsid w:val="00503E71"/>
    <w:rsid w:val="00530CC6"/>
    <w:rsid w:val="005D4C58"/>
    <w:rsid w:val="006107BF"/>
    <w:rsid w:val="00645252"/>
    <w:rsid w:val="006509E2"/>
    <w:rsid w:val="006D1B76"/>
    <w:rsid w:val="006D3D3A"/>
    <w:rsid w:val="006D3D74"/>
    <w:rsid w:val="006E19E5"/>
    <w:rsid w:val="006F7B39"/>
    <w:rsid w:val="00751307"/>
    <w:rsid w:val="00755AED"/>
    <w:rsid w:val="00756B32"/>
    <w:rsid w:val="007D36F5"/>
    <w:rsid w:val="00821801"/>
    <w:rsid w:val="0083569A"/>
    <w:rsid w:val="00883EA5"/>
    <w:rsid w:val="009204E6"/>
    <w:rsid w:val="0093054E"/>
    <w:rsid w:val="009522B7"/>
    <w:rsid w:val="00965599"/>
    <w:rsid w:val="009E713C"/>
    <w:rsid w:val="00A07EF2"/>
    <w:rsid w:val="00A855C9"/>
    <w:rsid w:val="00A86EA0"/>
    <w:rsid w:val="00A9204E"/>
    <w:rsid w:val="00A9342F"/>
    <w:rsid w:val="00AF0E04"/>
    <w:rsid w:val="00AF5024"/>
    <w:rsid w:val="00B208E7"/>
    <w:rsid w:val="00B41CE0"/>
    <w:rsid w:val="00B619C0"/>
    <w:rsid w:val="00B9581C"/>
    <w:rsid w:val="00BD2249"/>
    <w:rsid w:val="00BD7617"/>
    <w:rsid w:val="00BF0323"/>
    <w:rsid w:val="00C25E8E"/>
    <w:rsid w:val="00D820A6"/>
    <w:rsid w:val="00DD3A8F"/>
    <w:rsid w:val="00DE60AD"/>
    <w:rsid w:val="00DF36D2"/>
    <w:rsid w:val="00E264B8"/>
    <w:rsid w:val="00E341BF"/>
    <w:rsid w:val="00EE50D3"/>
    <w:rsid w:val="00EF1056"/>
    <w:rsid w:val="00F11FF4"/>
    <w:rsid w:val="00FD0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AFF68"/>
  <w15:chartTrackingRefBased/>
  <w15:docId w15:val="{3B5E68BA-1A15-4EF1-9260-2964072EF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2C0C1E"/>
    <w:pPr>
      <w:ind w:left="720"/>
      <w:contextualSpacing/>
    </w:pPr>
  </w:style>
  <w:style w:type="character" w:styleId="UnresolvedMention">
    <w:name w:val="Unresolved Mention"/>
    <w:basedOn w:val="DefaultParagraphFont"/>
    <w:uiPriority w:val="99"/>
    <w:semiHidden/>
    <w:unhideWhenUsed/>
    <w:rsid w:val="00B95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LI003\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E1F93CD9FA9540853D7F2E9582D171" ma:contentTypeVersion="8" ma:contentTypeDescription="Create a new document." ma:contentTypeScope="" ma:versionID="8697aa36db658d301b16fb6b54cbb431">
  <xsd:schema xmlns:xsd="http://www.w3.org/2001/XMLSchema" xmlns:xs="http://www.w3.org/2001/XMLSchema" xmlns:p="http://schemas.microsoft.com/office/2006/metadata/properties" xmlns:ns3="da7f1144-8291-4e10-b71f-baaa9258c101" targetNamespace="http://schemas.microsoft.com/office/2006/metadata/properties" ma:root="true" ma:fieldsID="d16644a82fbea8f4a432744fb789332f" ns3:_="">
    <xsd:import namespace="da7f1144-8291-4e10-b71f-baaa9258c1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7f1144-8291-4e10-b71f-baaa9258c1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654776-6469-4969-B225-9DA1977909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7f1144-8291-4e10-b71f-baaa9258c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A5F77A-B008-43AF-B7E7-1F1FF2961C91}">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da7f1144-8291-4e10-b71f-baaa9258c10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73</TotalTime>
  <Pages>9</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Tellek E Liberty</dc:creator>
  <cp:keywords/>
  <dc:description/>
  <cp:lastModifiedBy>Tellek E Liberty</cp:lastModifiedBy>
  <cp:revision>3</cp:revision>
  <dcterms:created xsi:type="dcterms:W3CDTF">2020-02-26T15:47:00Z</dcterms:created>
  <dcterms:modified xsi:type="dcterms:W3CDTF">2020-02-26T19:32:00Z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0x0101005CE1F93CD9FA9540853D7F2E9582D171</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